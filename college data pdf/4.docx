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4030" w14:textId="236946B4" w:rsidR="00831721" w:rsidRPr="00E85196" w:rsidRDefault="00E85196" w:rsidP="00831721">
      <w:pPr>
        <w:spacing w:before="120" w:after="0"/>
        <w:rPr>
          <w:rFonts w:ascii="Arial Black" w:hAnsi="Arial Black"/>
          <w:sz w:val="72"/>
          <w:szCs w:val="72"/>
        </w:rPr>
      </w:pPr>
      <w:r w:rsidRPr="00E85196">
        <w:rPr>
          <w:rFonts w:ascii="Arial Black" w:hAnsi="Arial Black"/>
          <w:sz w:val="72"/>
          <w:szCs w:val="72"/>
        </w:rPr>
        <w:t>Prompt</w:t>
      </w:r>
      <w:r w:rsidR="0088590E">
        <w:rPr>
          <w:rFonts w:ascii="Arial Black" w:hAnsi="Arial Black"/>
          <w:sz w:val="72"/>
          <w:szCs w:val="72"/>
        </w:rPr>
        <w:t xml:space="preserve"> 4</w:t>
      </w:r>
    </w:p>
    <w:p w14:paraId="27F8AD47" w14:textId="1BF21A2F" w:rsidR="00A66B18" w:rsidRDefault="00A66B18" w:rsidP="00A6783B">
      <w:pPr>
        <w:pStyle w:val="Signature"/>
        <w:rPr>
          <w:color w:val="000000" w:themeColor="text1"/>
          <w:lang w:val="en-IN"/>
        </w:rPr>
      </w:pPr>
    </w:p>
    <w:p w14:paraId="7C5BA584" w14:textId="77777777" w:rsidR="0088590E" w:rsidRPr="0088590E" w:rsidRDefault="0088590E" w:rsidP="0088590E">
      <w:pPr>
        <w:pStyle w:val="Signature"/>
        <w:rPr>
          <w:color w:val="000000" w:themeColor="text1"/>
          <w:lang w:val="en-IN"/>
        </w:rPr>
      </w:pPr>
      <w:r w:rsidRPr="0088590E">
        <w:rPr>
          <w:color w:val="000000" w:themeColor="text1"/>
          <w:lang w:val="en-IN"/>
        </w:rPr>
        <w:t xml:space="preserve">Design a clean, nature-inspired, and modern Plant Store Website UI for an online shop that sells indoor plants, plant accessories, and gardening tools. The theme should reflect freshness, sustainability, and a love for greenery. Use an earthy, natural </w:t>
      </w:r>
      <w:proofErr w:type="spellStart"/>
      <w:r w:rsidRPr="0088590E">
        <w:rPr>
          <w:color w:val="000000" w:themeColor="text1"/>
          <w:lang w:val="en-IN"/>
        </w:rPr>
        <w:t>color</w:t>
      </w:r>
      <w:proofErr w:type="spellEnd"/>
      <w:r w:rsidRPr="0088590E">
        <w:rPr>
          <w:color w:val="000000" w:themeColor="text1"/>
          <w:lang w:val="en-IN"/>
        </w:rPr>
        <w:t xml:space="preserve"> palette with shades of green, white, beige, and wood textures. The layout should be minimal, airy, and user-friendly with a warm, organic aesthetic.</w:t>
      </w:r>
    </w:p>
    <w:p w14:paraId="62E9C5BE" w14:textId="77777777" w:rsidR="0088590E" w:rsidRPr="0088590E" w:rsidRDefault="0088590E" w:rsidP="0088590E">
      <w:pPr>
        <w:pStyle w:val="Signature"/>
        <w:rPr>
          <w:color w:val="000000" w:themeColor="text1"/>
          <w:lang w:val="en-IN"/>
        </w:rPr>
      </w:pPr>
      <w:r w:rsidRPr="0088590E">
        <w:rPr>
          <w:color w:val="000000" w:themeColor="text1"/>
          <w:lang w:val="en-IN"/>
        </w:rPr>
        <w:t xml:space="preserve">The homepage should feature a large, immersive hero banner with an image of lush indoor plants and a welcome message like “Bring Nature Home – Shop Indoor Plants”, along with a CTA button: </w:t>
      </w:r>
      <w:r w:rsidRPr="0088590E">
        <w:rPr>
          <w:i/>
          <w:iCs/>
          <w:color w:val="000000" w:themeColor="text1"/>
          <w:lang w:val="en-IN"/>
        </w:rPr>
        <w:t>“Shop Now”</w:t>
      </w:r>
      <w:r w:rsidRPr="0088590E">
        <w:rPr>
          <w:color w:val="000000" w:themeColor="text1"/>
          <w:lang w:val="en-IN"/>
        </w:rPr>
        <w:t xml:space="preserve">. At the top, include a navigation bar with categories: </w:t>
      </w:r>
      <w:r w:rsidRPr="0088590E">
        <w:rPr>
          <w:i/>
          <w:iCs/>
          <w:color w:val="000000" w:themeColor="text1"/>
          <w:lang w:val="en-IN"/>
        </w:rPr>
        <w:t>Indoor Plants, Planters, Tools, Gift Sets, Sale</w:t>
      </w:r>
      <w:r w:rsidRPr="0088590E">
        <w:rPr>
          <w:color w:val="000000" w:themeColor="text1"/>
          <w:lang w:val="en-IN"/>
        </w:rPr>
        <w:t>. Add a search bar, cart icon, and a floating “Chat with Us” or plant care assistant.</w:t>
      </w:r>
    </w:p>
    <w:p w14:paraId="3D53EF8D" w14:textId="77777777" w:rsidR="0088590E" w:rsidRPr="0088590E" w:rsidRDefault="0088590E" w:rsidP="0088590E">
      <w:pPr>
        <w:pStyle w:val="Signature"/>
        <w:rPr>
          <w:color w:val="000000" w:themeColor="text1"/>
          <w:lang w:val="en-IN"/>
        </w:rPr>
      </w:pPr>
      <w:r w:rsidRPr="0088590E">
        <w:rPr>
          <w:color w:val="000000" w:themeColor="text1"/>
          <w:lang w:val="en-IN"/>
        </w:rPr>
        <w:t xml:space="preserve">Include a section for </w:t>
      </w:r>
      <w:r w:rsidRPr="0088590E">
        <w:rPr>
          <w:i/>
          <w:iCs/>
          <w:color w:val="000000" w:themeColor="text1"/>
          <w:lang w:val="en-IN"/>
        </w:rPr>
        <w:t>Bestselling Plants</w:t>
      </w:r>
      <w:r w:rsidRPr="0088590E">
        <w:rPr>
          <w:color w:val="000000" w:themeColor="text1"/>
          <w:lang w:val="en-IN"/>
        </w:rPr>
        <w:t xml:space="preserve"> in a 2 or 3-column grid view, with product cards showing plant image, name, price, and a quick add-to-cart button. Below that, have a “Plant Care Tips” section with illustrated icons and links to blog articles. Add a horizontal “Shop by Environment” filter with pill buttons: </w:t>
      </w:r>
      <w:r w:rsidRPr="0088590E">
        <w:rPr>
          <w:i/>
          <w:iCs/>
          <w:color w:val="000000" w:themeColor="text1"/>
          <w:lang w:val="en-IN"/>
        </w:rPr>
        <w:t>Low Light, Pet Friendly, Office Plants, Air Purifying</w:t>
      </w:r>
      <w:r w:rsidRPr="0088590E">
        <w:rPr>
          <w:color w:val="000000" w:themeColor="text1"/>
          <w:lang w:val="en-IN"/>
        </w:rPr>
        <w:t>.</w:t>
      </w:r>
    </w:p>
    <w:p w14:paraId="5819D2C8" w14:textId="77777777" w:rsidR="0088590E" w:rsidRPr="0088590E" w:rsidRDefault="0088590E" w:rsidP="0088590E">
      <w:pPr>
        <w:pStyle w:val="Signature"/>
        <w:rPr>
          <w:color w:val="000000" w:themeColor="text1"/>
          <w:lang w:val="en-IN"/>
        </w:rPr>
      </w:pPr>
      <w:r w:rsidRPr="0088590E">
        <w:rPr>
          <w:color w:val="000000" w:themeColor="text1"/>
          <w:lang w:val="en-IN"/>
        </w:rPr>
        <w:t>Feature a section called “Pick Your Pot” where users can select different types of pots with preview thumbnails. Include a customer reviews carousel with plant photos and short messages. Add a section for seasonal offers or bundle deals with soft highlight boxes.</w:t>
      </w:r>
    </w:p>
    <w:p w14:paraId="71B82556" w14:textId="77777777" w:rsidR="0088590E" w:rsidRPr="0088590E" w:rsidRDefault="0088590E" w:rsidP="0088590E">
      <w:pPr>
        <w:pStyle w:val="Signature"/>
        <w:rPr>
          <w:color w:val="000000" w:themeColor="text1"/>
          <w:lang w:val="en-IN"/>
        </w:rPr>
      </w:pPr>
      <w:r w:rsidRPr="0088590E">
        <w:rPr>
          <w:color w:val="000000" w:themeColor="text1"/>
          <w:lang w:val="en-IN"/>
        </w:rPr>
        <w:t>Footer should include: email signup, quick links, sustainability info, and social media icons in a leaf-patterned background. Use soft animations like plant images swaying, hover zooms on products, and fade-ins when scrolling. Typography should be clean and calming—e.g., soft rounded sans-serif for body text, natural script or serif for headings. Ensure full mobile responsiveness with collapsible nav menu and easy thumb-access CTAs.</w:t>
      </w:r>
    </w:p>
    <w:p w14:paraId="5830E4AF" w14:textId="77777777" w:rsidR="0088590E" w:rsidRPr="0041428F" w:rsidRDefault="0088590E" w:rsidP="00A6783B">
      <w:pPr>
        <w:pStyle w:val="Signature"/>
        <w:rPr>
          <w:color w:val="000000" w:themeColor="text1"/>
        </w:rPr>
      </w:pPr>
    </w:p>
    <w:sectPr w:rsidR="0088590E" w:rsidRPr="0041428F" w:rsidSect="00A66B1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0A73A" w14:textId="77777777" w:rsidR="00E7251D" w:rsidRDefault="00E7251D" w:rsidP="00A66B18">
      <w:pPr>
        <w:spacing w:before="0" w:after="0"/>
      </w:pPr>
      <w:r>
        <w:separator/>
      </w:r>
    </w:p>
  </w:endnote>
  <w:endnote w:type="continuationSeparator" w:id="0">
    <w:p w14:paraId="79D1E9BB" w14:textId="77777777" w:rsidR="00E7251D" w:rsidRDefault="00E7251D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F57C8" w14:textId="77777777" w:rsidR="00E7251D" w:rsidRDefault="00E7251D" w:rsidP="00A66B18">
      <w:pPr>
        <w:spacing w:before="0" w:after="0"/>
      </w:pPr>
      <w:r>
        <w:separator/>
      </w:r>
    </w:p>
  </w:footnote>
  <w:footnote w:type="continuationSeparator" w:id="0">
    <w:p w14:paraId="4F7A1154" w14:textId="77777777" w:rsidR="00E7251D" w:rsidRDefault="00E7251D" w:rsidP="00A66B18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96"/>
    <w:rsid w:val="00083BAA"/>
    <w:rsid w:val="0010680C"/>
    <w:rsid w:val="00152B0B"/>
    <w:rsid w:val="001766D6"/>
    <w:rsid w:val="00192419"/>
    <w:rsid w:val="001C270D"/>
    <w:rsid w:val="001E2320"/>
    <w:rsid w:val="00214E28"/>
    <w:rsid w:val="00252DE6"/>
    <w:rsid w:val="00352B81"/>
    <w:rsid w:val="00394757"/>
    <w:rsid w:val="003A0150"/>
    <w:rsid w:val="003E24DF"/>
    <w:rsid w:val="0041428F"/>
    <w:rsid w:val="004A2B0D"/>
    <w:rsid w:val="005C2210"/>
    <w:rsid w:val="00615018"/>
    <w:rsid w:val="0062123A"/>
    <w:rsid w:val="00634B8C"/>
    <w:rsid w:val="00646E75"/>
    <w:rsid w:val="006F6F10"/>
    <w:rsid w:val="00783E79"/>
    <w:rsid w:val="007B5AE8"/>
    <w:rsid w:val="007F5192"/>
    <w:rsid w:val="00831721"/>
    <w:rsid w:val="00846D8D"/>
    <w:rsid w:val="00862A06"/>
    <w:rsid w:val="0088590E"/>
    <w:rsid w:val="00A26FE7"/>
    <w:rsid w:val="00A66B18"/>
    <w:rsid w:val="00A6783B"/>
    <w:rsid w:val="00A96CF8"/>
    <w:rsid w:val="00AA089B"/>
    <w:rsid w:val="00AE1388"/>
    <w:rsid w:val="00AF3982"/>
    <w:rsid w:val="00B50294"/>
    <w:rsid w:val="00B57D6E"/>
    <w:rsid w:val="00B93312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7251D"/>
    <w:rsid w:val="00E81E2A"/>
    <w:rsid w:val="00E85196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00969"/>
  <w14:defaultImageDpi w14:val="32767"/>
  <w15:chartTrackingRefBased/>
  <w15:docId w15:val="{3E0CED1B-DFBA-45C2-A0F8-6A3383B7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0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IN%7b71AE8456-7663-44FB-80D8-255C0474E000%7d\%7b8D28937C-6F4C-4388-8344-EB8FE51EB35E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{8D28937C-6F4C-4388-8344-EB8FE51EB35E}tf56348247_win32</Template>
  <TotalTime>2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2025-07-18T07:43:00Z</dcterms:created>
  <dcterms:modified xsi:type="dcterms:W3CDTF">2025-07-18T07:43:00Z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